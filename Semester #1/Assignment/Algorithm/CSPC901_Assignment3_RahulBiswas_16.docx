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822F" w14:textId="77777777" w:rsidR="005F3570" w:rsidRPr="00D22415" w:rsidRDefault="005F3570" w:rsidP="00D22415">
      <w:pPr>
        <w:ind w:left="-630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241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Problem statement: </w:t>
      </w:r>
    </w:p>
    <w:p w14:paraId="491C769D" w14:textId="09A66E9F" w:rsidR="005F3570" w:rsidRPr="00D22415" w:rsidRDefault="005F3570" w:rsidP="00D2241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Take any text file input.txt consisting only of alphabets a-z. Find frequencies of each alphabet. Compute the Huffman encoding.</w:t>
      </w:r>
    </w:p>
    <w:p w14:paraId="63FF5174" w14:textId="77777777" w:rsidR="005F3570" w:rsidRPr="00D22415" w:rsidRDefault="005F3570" w:rsidP="00D2241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 xml:space="preserve">Use the coding scheme to encode the text file to encoded.txt. </w:t>
      </w:r>
    </w:p>
    <w:p w14:paraId="54E4C8F9" w14:textId="77777777" w:rsidR="005F3570" w:rsidRPr="00D22415" w:rsidRDefault="005F3570" w:rsidP="00D2241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Use the coding scheme to decode the text file encode.txt to decoded.txt.</w:t>
      </w:r>
    </w:p>
    <w:p w14:paraId="064D049E" w14:textId="5C92C601" w:rsidR="00A9204E" w:rsidRPr="00D22415" w:rsidRDefault="005F3570" w:rsidP="00D2241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Verify the correctness of decoded.txt by comparing with input.txt</w:t>
      </w:r>
    </w:p>
    <w:p w14:paraId="445BD5B2" w14:textId="77777777" w:rsidR="005F3570" w:rsidRPr="00D22415" w:rsidRDefault="005F3570" w:rsidP="00D22415">
      <w:pPr>
        <w:pStyle w:val="ListParagraph"/>
        <w:ind w:left="2160" w:hanging="2790"/>
        <w:jc w:val="both"/>
        <w:rPr>
          <w:rFonts w:ascii="Times New Roman" w:hAnsi="Times New Roman" w:cs="Times New Roman"/>
          <w:sz w:val="24"/>
          <w:szCs w:val="24"/>
        </w:rPr>
      </w:pPr>
    </w:p>
    <w:p w14:paraId="03F37BC1" w14:textId="77777777" w:rsidR="005F3570" w:rsidRPr="00D22415" w:rsidRDefault="005F3570" w:rsidP="00D22415">
      <w:pPr>
        <w:pStyle w:val="ListParagraph"/>
        <w:ind w:left="2160" w:hanging="2790"/>
        <w:jc w:val="both"/>
        <w:rPr>
          <w:rFonts w:ascii="Times New Roman" w:hAnsi="Times New Roman" w:cs="Times New Roman"/>
          <w:sz w:val="24"/>
          <w:szCs w:val="24"/>
        </w:rPr>
      </w:pPr>
    </w:p>
    <w:p w14:paraId="48D0DD47" w14:textId="5EA86D93" w:rsidR="005F3570" w:rsidRPr="00D22415" w:rsidRDefault="005F3570" w:rsidP="00D22415">
      <w:pPr>
        <w:pStyle w:val="ListParagraph"/>
        <w:ind w:left="2160" w:hanging="2790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2415">
        <w:rPr>
          <w:rFonts w:ascii="Times New Roman" w:hAnsi="Times New Roman" w:cs="Times New Roman"/>
          <w:b/>
          <w:bCs/>
          <w:sz w:val="36"/>
          <w:szCs w:val="36"/>
          <w:u w:val="single"/>
        </w:rPr>
        <w:t>Source code:</w:t>
      </w:r>
    </w:p>
    <w:p w14:paraId="1DA1590B" w14:textId="415B52BD" w:rsidR="00EA5626" w:rsidRPr="00D22415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D22415">
        <w:rPr>
          <w:rFonts w:ascii="Bahnschrift" w:hAnsi="Bahnschrift" w:cs="Times New Roman"/>
          <w:sz w:val="20"/>
          <w:szCs w:val="20"/>
        </w:rPr>
        <w:t>#include &lt;</w:t>
      </w:r>
      <w:proofErr w:type="spellStart"/>
      <w:r w:rsidRPr="00D22415">
        <w:rPr>
          <w:rFonts w:ascii="Bahnschrift" w:hAnsi="Bahnschrift" w:cs="Times New Roman"/>
          <w:sz w:val="20"/>
          <w:szCs w:val="20"/>
        </w:rPr>
        <w:t>stdio.h</w:t>
      </w:r>
      <w:proofErr w:type="spellEnd"/>
      <w:r w:rsidRPr="00D22415">
        <w:rPr>
          <w:rFonts w:ascii="Bahnschrift" w:hAnsi="Bahnschrift" w:cs="Times New Roman"/>
          <w:sz w:val="20"/>
          <w:szCs w:val="20"/>
        </w:rPr>
        <w:t>&gt;</w:t>
      </w:r>
    </w:p>
    <w:p w14:paraId="51E1CED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#include &lt;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stdlib.h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&gt;</w:t>
      </w:r>
    </w:p>
    <w:p w14:paraId="5EC8F1C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#include &lt;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string.h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&gt;</w:t>
      </w:r>
    </w:p>
    <w:p w14:paraId="5DEF8FA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A66838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#define MAX_SIZE 256</w:t>
      </w:r>
    </w:p>
    <w:p w14:paraId="59D1DDE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#define MAX_TREE_HT 256</w:t>
      </w:r>
    </w:p>
    <w:p w14:paraId="633A3E9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C80A4C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Structure for each node of the Huffman tree</w:t>
      </w:r>
    </w:p>
    <w:p w14:paraId="7E3EA31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typedef struct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</w:p>
    <w:p w14:paraId="44045F2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76C46B3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 xml:space="preserve">data;   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              // character</w:t>
      </w:r>
    </w:p>
    <w:p w14:paraId="6851C7F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unsigned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;   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          // frequency of character</w:t>
      </w:r>
    </w:p>
    <w:p w14:paraId="247218F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struct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left;  /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/ left child</w:t>
      </w:r>
    </w:p>
    <w:p w14:paraId="48339BD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struct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*right; // right child</w:t>
      </w:r>
    </w:p>
    <w:p w14:paraId="7EEE22C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}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10B820E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02D403A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//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used for building the Huffman tree</w:t>
      </w:r>
    </w:p>
    <w:p w14:paraId="1A9C280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typedef struct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</w:p>
    <w:p w14:paraId="73B88E0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0A2C97B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unsigned size;</w:t>
      </w:r>
    </w:p>
    <w:p w14:paraId="6BC4980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unsigned capacity;</w:t>
      </w:r>
    </w:p>
    <w:p w14:paraId="700A056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**array;</w:t>
      </w:r>
    </w:p>
    <w:p w14:paraId="4B7D78B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}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278CBE8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5D76F84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Utility functions for Heap &amp; Tree --------</w:t>
      </w:r>
    </w:p>
    <w:p w14:paraId="3820439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8CECD3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Create a new node with given character and frequency</w:t>
      </w:r>
    </w:p>
    <w:p w14:paraId="40A4193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newNode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char data, unsigned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72672E9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7B731CC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*temp =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*)malloc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sizeof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));</w:t>
      </w:r>
    </w:p>
    <w:p w14:paraId="0A2350D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temp-&gt;data = data;</w:t>
      </w:r>
    </w:p>
    <w:p w14:paraId="07E00BA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temp-&gt;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392C32E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temp-&gt;left = temp-&gt;right = NULL;</w:t>
      </w:r>
    </w:p>
    <w:p w14:paraId="6FA99FF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return temp;</w:t>
      </w:r>
    </w:p>
    <w:p w14:paraId="596A644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6194DAF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6A12F4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Initialize a min heap with given capacity</w:t>
      </w:r>
    </w:p>
    <w:p w14:paraId="109F0F0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createMinHeap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unsigned capacity)</w:t>
      </w:r>
    </w:p>
    <w:p w14:paraId="410F884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0BEB1F3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*)malloc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sizeof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));</w:t>
      </w:r>
    </w:p>
    <w:p w14:paraId="56199FF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= 0;</w:t>
      </w:r>
    </w:p>
    <w:p w14:paraId="301B249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-&gt;capacity = capacity;</w:t>
      </w:r>
    </w:p>
    <w:p w14:paraId="1C57AED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 =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*)malloc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-&gt;capacity *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sizeof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*));</w:t>
      </w:r>
    </w:p>
    <w:p w14:paraId="6ADB3CD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return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77BA73B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46F67C3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7908152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lastRenderedPageBreak/>
        <w:t>// Swap two nodes inside the heap</w:t>
      </w:r>
    </w:p>
    <w:p w14:paraId="461F9A4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swapMinHeapNode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**a,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**b)</w:t>
      </w:r>
    </w:p>
    <w:p w14:paraId="456FA45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670056B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*t = *a;</w:t>
      </w:r>
    </w:p>
    <w:p w14:paraId="130AFA9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*a = *b;</w:t>
      </w:r>
    </w:p>
    <w:p w14:paraId="273CBD2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*b = t;</w:t>
      </w:r>
    </w:p>
    <w:p w14:paraId="6031B83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6E750C8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1B6E0B6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//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Heapify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to maintain min-heap property</w:t>
      </w:r>
    </w:p>
    <w:p w14:paraId="67B94EF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minHeapify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, 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idx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4B16D83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4672375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smallest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idx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26C29BC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left = 2 *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idx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+ 1;</w:t>
      </w:r>
    </w:p>
    <w:p w14:paraId="12DF664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right = 2 *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idx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+ 2;</w:t>
      </w:r>
    </w:p>
    <w:p w14:paraId="1F63A01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C01543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(left &lt; (int)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&amp;&amp;</w:t>
      </w:r>
    </w:p>
    <w:p w14:paraId="6A08B53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-&gt;array[left]-&gt;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-&gt;array[smallest]-&gt;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6B1D0D1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smallest = left;</w:t>
      </w:r>
    </w:p>
    <w:p w14:paraId="548D27B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6388B7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(right &lt; (int)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&amp;&amp;</w:t>
      </w:r>
    </w:p>
    <w:p w14:paraId="024A353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-&gt;array[right]-&gt;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-&gt;array[smallest]-&gt;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73E907B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smallest = right;</w:t>
      </w:r>
    </w:p>
    <w:p w14:paraId="4DD9541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57CD7A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smallest !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idx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4169992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0B2445B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swapMinHeapNode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(&amp;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-&gt;array[smallest], &amp;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idx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]);</w:t>
      </w:r>
    </w:p>
    <w:p w14:paraId="0992E58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minHeapify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smallest);</w:t>
      </w:r>
    </w:p>
    <w:p w14:paraId="637B5AE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0E5B565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610C1C3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8A2AD2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Extract the minimum frequency node from heap</w:t>
      </w:r>
    </w:p>
    <w:p w14:paraId="03D9050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extractMin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37A304A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03F596F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*temp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array[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0];</w:t>
      </w:r>
    </w:p>
    <w:p w14:paraId="7FAC581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array[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0]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- 1];</w:t>
      </w:r>
    </w:p>
    <w:p w14:paraId="11BC619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--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-&gt;size;</w:t>
      </w:r>
    </w:p>
    <w:p w14:paraId="02F7D13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minHeapify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0);</w:t>
      </w:r>
    </w:p>
    <w:p w14:paraId="7822072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return temp;</w:t>
      </w:r>
    </w:p>
    <w:p w14:paraId="4C78D9F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534E495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7D61924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Insert a new node into the heap</w:t>
      </w:r>
    </w:p>
    <w:p w14:paraId="2335CD0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insertMinHeap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*node)</w:t>
      </w:r>
    </w:p>
    <w:p w14:paraId="6206EBD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3E928BB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++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-&gt;size;</w:t>
      </w:r>
    </w:p>
    <w:p w14:paraId="1705F76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- 1;</w:t>
      </w:r>
    </w:p>
    <w:p w14:paraId="5AF18FD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while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&amp;&amp; node-&gt;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array[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- 1) / 2]-&gt;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002858B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26E0390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]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array[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- 1) / 2];</w:t>
      </w:r>
    </w:p>
    <w:p w14:paraId="02F78AA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- 1) / 2;</w:t>
      </w:r>
    </w:p>
    <w:p w14:paraId="6D8EB56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16D22BF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 = node;</w:t>
      </w:r>
    </w:p>
    <w:p w14:paraId="17EDF47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1EC7EFC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7746F69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Build the heap by arranging nodes properly</w:t>
      </w:r>
    </w:p>
    <w:p w14:paraId="786DFEE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buildMinHeap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2ED7CE4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2811AA8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n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- 1;</w:t>
      </w:r>
    </w:p>
    <w:p w14:paraId="48C8A98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lastRenderedPageBreak/>
        <w:t xml:space="preserve">        for (int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(n - 1) / 2;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&gt;= 0;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--)</w:t>
      </w:r>
    </w:p>
    <w:p w14:paraId="551BA23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minHeapify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202BD8F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4D2FA7F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384C857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Leaf node check (no children)</w:t>
      </w:r>
    </w:p>
    <w:p w14:paraId="6AA8863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int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isLeaf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*root)</w:t>
      </w:r>
    </w:p>
    <w:p w14:paraId="5E32967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55C452C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return !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(root-&gt;left) &amp;&amp; !(root-&gt;right);</w:t>
      </w:r>
    </w:p>
    <w:p w14:paraId="67A8E24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54FCAD6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7C9547C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Create and build min heap from given frequency table</w:t>
      </w:r>
    </w:p>
    <w:p w14:paraId="05F02ED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buildAndCreateMinHeap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char data[], 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[], int size)</w:t>
      </w:r>
    </w:p>
    <w:p w14:paraId="6A4267F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109C4C5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createMinHeap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(size);</w:t>
      </w:r>
    </w:p>
    <w:p w14:paraId="5729BA5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for (int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0;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size; ++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76DE646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-&gt;array[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]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newNode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(data[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],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]);</w:t>
      </w:r>
    </w:p>
    <w:p w14:paraId="4CBFE57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-&gt;size = size;</w:t>
      </w:r>
    </w:p>
    <w:p w14:paraId="78D2084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buildMinHeap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2C9458A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return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521A800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5DAF23B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2FA687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Building Huffman Tree --------</w:t>
      </w:r>
    </w:p>
    <w:p w14:paraId="7B868B8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buildHuffmanTree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char data[], 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[], int size)</w:t>
      </w:r>
    </w:p>
    <w:p w14:paraId="73A37BE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61D5403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*left, *right, *top;</w:t>
      </w:r>
    </w:p>
    <w:p w14:paraId="4D0E064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buildAndCreateMinHeap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data,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size);</w:t>
      </w:r>
    </w:p>
    <w:p w14:paraId="2E12B7E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1F257C3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Keep extracting two smallest nodes and merge until one tree remains</w:t>
      </w:r>
    </w:p>
    <w:p w14:paraId="7C1B5AB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while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-&gt;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size !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= 1)</w:t>
      </w:r>
    </w:p>
    <w:p w14:paraId="4075022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63E0E8B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left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extractMin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464B833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right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extractMin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59F51E8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BA0390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top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newNode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'$', left-&gt;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+ right-&gt;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 // internal node</w:t>
      </w:r>
    </w:p>
    <w:p w14:paraId="3CB9305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top-&gt;left = left;</w:t>
      </w:r>
    </w:p>
    <w:p w14:paraId="27804F2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top-&gt;right = right;</w:t>
      </w:r>
    </w:p>
    <w:p w14:paraId="006A357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0591A79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insertMinHeap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top);</w:t>
      </w:r>
    </w:p>
    <w:p w14:paraId="3FD8114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5F1B643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return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extractMin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38E1160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2E18032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6A3D065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Generating Huffman Codes --------</w:t>
      </w:r>
    </w:p>
    <w:p w14:paraId="4229336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storeCodes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*root, char *str,</w:t>
      </w:r>
    </w:p>
    <w:p w14:paraId="41A5398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codes[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MAX_SIZE][MAX_TREE_HT], int top)</w:t>
      </w:r>
    </w:p>
    <w:p w14:paraId="7A9BC9D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459B8EA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(root-&gt;left)</w:t>
      </w:r>
    </w:p>
    <w:p w14:paraId="7BBD84F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30A4180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str[top] = '0';</w:t>
      </w:r>
    </w:p>
    <w:p w14:paraId="223ACC3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storeCodes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(root-&gt;left, str, codes, top + 1);</w:t>
      </w:r>
    </w:p>
    <w:p w14:paraId="44BA182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323C66E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(root-&gt;right)</w:t>
      </w:r>
    </w:p>
    <w:p w14:paraId="52449F9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2DABE88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str[top] = '1';</w:t>
      </w:r>
    </w:p>
    <w:p w14:paraId="3704807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storeCodes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(root-&gt;right, str, codes, top + 1);</w:t>
      </w:r>
    </w:p>
    <w:p w14:paraId="42C17E5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1418CE6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isLeaf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(root))</w:t>
      </w:r>
    </w:p>
    <w:p w14:paraId="16B26C5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lastRenderedPageBreak/>
        <w:t>        {</w:t>
      </w:r>
    </w:p>
    <w:p w14:paraId="55F2AD7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str[top] = '\0';</w:t>
      </w:r>
    </w:p>
    <w:p w14:paraId="59F60EC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strcpy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codes[(unsigned char)root-&gt;data], str);</w:t>
      </w:r>
    </w:p>
    <w:p w14:paraId="4FA243A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1F0B646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1318408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47044D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Tree Serialization &amp; Deserialization --------</w:t>
      </w:r>
    </w:p>
    <w:p w14:paraId="020E0F7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We write tree in preorder: '1' + char for leaf, '0' for internal</w:t>
      </w:r>
    </w:p>
    <w:p w14:paraId="707387B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writeTree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*root, FILE *out)</w:t>
      </w:r>
    </w:p>
    <w:p w14:paraId="1B2A68A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44FC975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isLeaf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(root))</w:t>
      </w:r>
    </w:p>
    <w:p w14:paraId="2945EC6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7A8BB79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fputc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'1', out);</w:t>
      </w:r>
    </w:p>
    <w:p w14:paraId="5D0ED2D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fputc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(root-&gt;data, out);</w:t>
      </w:r>
    </w:p>
    <w:p w14:paraId="1CBBDBA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6DE5483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else</w:t>
      </w:r>
    </w:p>
    <w:p w14:paraId="10103D9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5A16F0E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fputc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'0', out);</w:t>
      </w:r>
    </w:p>
    <w:p w14:paraId="3D2529E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writeTree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(root-&gt;left, out);</w:t>
      </w:r>
    </w:p>
    <w:p w14:paraId="55C58E8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writeTree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(root-&gt;right, out);</w:t>
      </w:r>
    </w:p>
    <w:p w14:paraId="16F8FA4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68A6429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4D55A20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6935B41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Rebuild the tree while reading back the same format</w:t>
      </w:r>
    </w:p>
    <w:p w14:paraId="4C4AD67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readTree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FILE *in)</w:t>
      </w:r>
    </w:p>
    <w:p w14:paraId="6E131DB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6E692C4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flag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fgetc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53D3D43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(flag == EOF)</w:t>
      </w:r>
    </w:p>
    <w:p w14:paraId="00802B2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return NULL;</w:t>
      </w:r>
    </w:p>
    <w:p w14:paraId="5004385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CF2D5F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if (flag == '1')</w:t>
      </w:r>
    </w:p>
    <w:p w14:paraId="1B0696E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{ /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/ leaf</w:t>
      </w:r>
    </w:p>
    <w:p w14:paraId="66D71A2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char c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fgetc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6512C03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return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newNode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c, 0);</w:t>
      </w:r>
    </w:p>
    <w:p w14:paraId="1B645EA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7490561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else if (flag == '0')</w:t>
      </w:r>
    </w:p>
    <w:p w14:paraId="6043318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{ /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/ internal</w:t>
      </w:r>
    </w:p>
    <w:p w14:paraId="0CD0EAD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*node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newNode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'$', 0);</w:t>
      </w:r>
    </w:p>
    <w:p w14:paraId="45CDA37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node-&gt;left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readTree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7D055EB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node-&gt;right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readTree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520F01F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return node;</w:t>
      </w:r>
    </w:p>
    <w:p w14:paraId="24CC6EF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51CA306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return NULL;</w:t>
      </w:r>
    </w:p>
    <w:p w14:paraId="54AFD97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7936F30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C1698A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Encoding --------</w:t>
      </w:r>
    </w:p>
    <w:p w14:paraId="19EC212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encodeFile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const char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inputFile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const char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12C0BC1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06FDBAC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FILE *in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fopen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inputFile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"r");</w:t>
      </w:r>
    </w:p>
    <w:p w14:paraId="4EF2D24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if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(!in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547B0A1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0F4036E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"Input file not found!\n");</w:t>
      </w:r>
    </w:p>
    <w:p w14:paraId="2D872E7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return;</w:t>
      </w:r>
    </w:p>
    <w:p w14:paraId="360F1A7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7C775C1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0A159B4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text[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10000];</w:t>
      </w:r>
    </w:p>
    <w:p w14:paraId="79F3BFF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int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MAX_SIZE] = {0};</w:t>
      </w:r>
    </w:p>
    <w:p w14:paraId="1719907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lastRenderedPageBreak/>
        <w:t>        int length = 0;</w:t>
      </w:r>
    </w:p>
    <w:p w14:paraId="4AC84F1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018F1D1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Count frequency of each character</w:t>
      </w:r>
    </w:p>
    <w:p w14:paraId="6A5BDF3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ch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618FDF8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while ((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ch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fgetc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) !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= EOF)</w:t>
      </w:r>
    </w:p>
    <w:p w14:paraId="677E53F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74673CF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text[length++]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ch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379A7F3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(unsigned char)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ch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]++;</w:t>
      </w:r>
    </w:p>
    <w:p w14:paraId="3D1000E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2A00860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text[length] = '\0';</w:t>
      </w:r>
    </w:p>
    <w:p w14:paraId="71226CA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fclose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50AFC9D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02DE2DC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Collect non-zero frequency characters</w:t>
      </w:r>
    </w:p>
    <w:p w14:paraId="208EA60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data[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MAX_SIZE];</w:t>
      </w:r>
    </w:p>
    <w:p w14:paraId="1B84FF2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int f[MAX_SIZE], size = 0;</w:t>
      </w:r>
    </w:p>
    <w:p w14:paraId="583CDE5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for (int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0;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MAX_SIZE;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++)</w:t>
      </w:r>
    </w:p>
    <w:p w14:paraId="3229CC4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088D92A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if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])</w:t>
      </w:r>
    </w:p>
    <w:p w14:paraId="3A3F337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{</w:t>
      </w:r>
    </w:p>
    <w:p w14:paraId="25A5EAD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data[size] = (char)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;</w:t>
      </w:r>
    </w:p>
    <w:p w14:paraId="692F240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f[size]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freq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];</w:t>
      </w:r>
    </w:p>
    <w:p w14:paraId="508700C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size++;</w:t>
      </w:r>
    </w:p>
    <w:p w14:paraId="6635CE5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}</w:t>
      </w:r>
    </w:p>
    <w:p w14:paraId="393B0AE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291ED59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1EF554E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*root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buildHuffmanTree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data, f, size);</w:t>
      </w:r>
    </w:p>
    <w:p w14:paraId="44C7FC1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71EB8B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Generate codes</w:t>
      </w:r>
    </w:p>
    <w:p w14:paraId="00A17E2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codes[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MAX_SIZE][MAX_TREE_HT];</w:t>
      </w:r>
    </w:p>
    <w:p w14:paraId="4E717C0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arr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MAX_TREE_HT];</w:t>
      </w:r>
    </w:p>
    <w:p w14:paraId="72B0EF6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for (int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0;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MAX_SIZE;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++)</w:t>
      </w:r>
    </w:p>
    <w:p w14:paraId="08DDA20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codes[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][0] = '\0';</w:t>
      </w:r>
    </w:p>
    <w:p w14:paraId="399CDAC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storeCodes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root,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arr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codes, 0);</w:t>
      </w:r>
    </w:p>
    <w:p w14:paraId="5182CD8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21392D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Write encoded file</w:t>
      </w:r>
    </w:p>
    <w:p w14:paraId="63F4A03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FILE *out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fopen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"w");</w:t>
      </w:r>
    </w:p>
    <w:p w14:paraId="3AB41A1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fprintf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out, "HEADER\n");</w:t>
      </w:r>
    </w:p>
    <w:p w14:paraId="2A5A3E6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writeTree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root, out);</w:t>
      </w:r>
    </w:p>
    <w:p w14:paraId="6318988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fprintf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out, "\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nDATA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\n");</w:t>
      </w:r>
    </w:p>
    <w:p w14:paraId="41A1870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for (int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0;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&lt; length;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++)</w:t>
      </w:r>
    </w:p>
    <w:p w14:paraId="6CC70D8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fprintf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out, "%s", codes[(unsigned char)text[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]]);</w:t>
      </w:r>
    </w:p>
    <w:p w14:paraId="2B5E23D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fclose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(out);</w:t>
      </w:r>
    </w:p>
    <w:p w14:paraId="5592EE5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00CF432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"File encoded successfully -&gt; %s\n",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2A4FC8B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51D4125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FD13EC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Decoding --------</w:t>
      </w:r>
    </w:p>
    <w:p w14:paraId="296166D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decodeFile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const char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const char *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decodedFile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18B392E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3C16D23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FILE *in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fopen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"r");</w:t>
      </w:r>
    </w:p>
    <w:p w14:paraId="528AD02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if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(!in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3260825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3B76494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"Encoded file not found!\n");</w:t>
      </w:r>
    </w:p>
    <w:p w14:paraId="43E72A8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return;</w:t>
      </w:r>
    </w:p>
    <w:p w14:paraId="165733D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2A6BAA4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7F71097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dummy[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100];</w:t>
      </w:r>
    </w:p>
    <w:p w14:paraId="2E85DF1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fgets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dummy,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sizeof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(dummy), in); // Skip "HEADER\n"</w:t>
      </w:r>
    </w:p>
    <w:p w14:paraId="60CD728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4AF0C0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Read Huffman tree from file</w:t>
      </w:r>
    </w:p>
    <w:p w14:paraId="0A6CDC0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*root =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readTree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0D41EBF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3504FF2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Move file pointer until DATA section</w:t>
      </w:r>
    </w:p>
    <w:p w14:paraId="1BBE228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while (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fgets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dummy,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sizeof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(dummy), in))</w:t>
      </w:r>
    </w:p>
    <w:p w14:paraId="683FBCA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70355F8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if (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strncmp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dummy, "DATA", 4) == 0)</w:t>
      </w:r>
    </w:p>
    <w:p w14:paraId="4A9ED0D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break;</w:t>
      </w:r>
    </w:p>
    <w:p w14:paraId="49BE288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1F26E41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3209470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Read encoded binary string</w:t>
      </w:r>
    </w:p>
    <w:p w14:paraId="28F5ECD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encoded[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10000];</w:t>
      </w:r>
    </w:p>
    <w:p w14:paraId="7D8C017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fscanf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in, "%s", encoded);</w:t>
      </w:r>
    </w:p>
    <w:p w14:paraId="7F22359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fclose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(in);</w:t>
      </w:r>
    </w:p>
    <w:p w14:paraId="5E6F7EC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76609CA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// Decode using tree traversal</w:t>
      </w:r>
    </w:p>
    <w:p w14:paraId="736650C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FILE *out =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fopen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decodedFile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, "w");</w:t>
      </w:r>
    </w:p>
    <w:p w14:paraId="3736301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MinHeapNode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*current = root;</w:t>
      </w:r>
    </w:p>
    <w:p w14:paraId="34E0EDE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for (int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 = 0; encoded[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proofErr w:type="gramStart"/>
      <w:r w:rsidRPr="00EA5626">
        <w:rPr>
          <w:rFonts w:ascii="Bahnschrift" w:hAnsi="Bahnschrift" w:cs="Times New Roman"/>
          <w:sz w:val="20"/>
          <w:szCs w:val="20"/>
        </w:rPr>
        <w:t>] !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= '\0';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++)</w:t>
      </w:r>
    </w:p>
    <w:p w14:paraId="34138C3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6CF5DC0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if (encoded[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] == '0')</w:t>
      </w:r>
    </w:p>
    <w:p w14:paraId="2F0733D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current = current-&gt;left;</w:t>
      </w:r>
    </w:p>
    <w:p w14:paraId="425D830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else</w:t>
      </w:r>
    </w:p>
    <w:p w14:paraId="1878399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current = current-&gt;right;</w:t>
      </w:r>
    </w:p>
    <w:p w14:paraId="57457F5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03201C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if (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isLeaf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(current))</w:t>
      </w:r>
    </w:p>
    <w:p w14:paraId="397AB70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{</w:t>
      </w:r>
    </w:p>
    <w:p w14:paraId="33CBBCC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fputc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(current-&gt;data, out);</w:t>
      </w:r>
    </w:p>
    <w:p w14:paraId="2A157A6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current = root;</w:t>
      </w:r>
    </w:p>
    <w:p w14:paraId="15059B0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}</w:t>
      </w:r>
    </w:p>
    <w:p w14:paraId="1319650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5045F00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fclose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(out);</w:t>
      </w:r>
    </w:p>
    <w:p w14:paraId="2615E34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30BD177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"File decoded successfully -&gt; %s\n",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decodedFile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613A606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1790913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2020410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// -------- Menu System --------</w:t>
      </w:r>
    </w:p>
    <w:p w14:paraId="106C678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void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printMenu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29CCEE7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35E593E4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"\n===== Huffman Coding Menu =====\n");</w:t>
      </w:r>
    </w:p>
    <w:p w14:paraId="436755F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"1. Encode a file\n");</w:t>
      </w:r>
    </w:p>
    <w:p w14:paraId="6E58B64C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"2. Decode a file\n");</w:t>
      </w:r>
    </w:p>
    <w:p w14:paraId="5C5660D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"3. Exit\n");</w:t>
      </w:r>
    </w:p>
    <w:p w14:paraId="78CE133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"Enter your choice: ");</w:t>
      </w:r>
    </w:p>
    <w:p w14:paraId="14C3E92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3AD4D57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120EDF1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int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main(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)</w:t>
      </w:r>
    </w:p>
    <w:p w14:paraId="5F918EE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{</w:t>
      </w:r>
    </w:p>
    <w:p w14:paraId="6E2354E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int choice;</w:t>
      </w:r>
    </w:p>
    <w:p w14:paraId="5C7D3C3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char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inputFile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100],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[100],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decodedFile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[100];</w:t>
      </w:r>
    </w:p>
    <w:p w14:paraId="4B7B240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4E210C0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while (1)</w:t>
      </w:r>
    </w:p>
    <w:p w14:paraId="64D78EA8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{</w:t>
      </w:r>
    </w:p>
    <w:p w14:paraId="3C88B79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printMenu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63F91A8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scanf(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"%d", &amp;choice);</w:t>
      </w:r>
    </w:p>
    <w:p w14:paraId="667B05E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</w:p>
    <w:p w14:paraId="189F5C5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switch (choice)</w:t>
      </w:r>
    </w:p>
    <w:p w14:paraId="34A6707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{</w:t>
      </w:r>
    </w:p>
    <w:p w14:paraId="7036410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case 1:</w:t>
      </w:r>
    </w:p>
    <w:p w14:paraId="6C6A812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"Enter input file name: ");</w:t>
      </w:r>
    </w:p>
    <w:p w14:paraId="4CEA026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scanf(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"%s",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inputFile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486ACA5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"Enter encoded output file name: ");</w:t>
      </w:r>
    </w:p>
    <w:p w14:paraId="43E02EF0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scanf(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"%s",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0A7578CB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encodeFile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inputFile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57A7C1C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break;</w:t>
      </w:r>
    </w:p>
    <w:p w14:paraId="59C2252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case 2:</w:t>
      </w:r>
    </w:p>
    <w:p w14:paraId="0817D03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"Enter encoded file name: ");</w:t>
      </w:r>
    </w:p>
    <w:p w14:paraId="149B844E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scanf(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"%s",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2D2F7243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"Enter decoded output file name: ");</w:t>
      </w:r>
    </w:p>
    <w:p w14:paraId="103F4A96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scanf(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 xml:space="preserve">"%s",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decodedFile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671D1297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spellStart"/>
      <w:proofErr w:type="gramStart"/>
      <w:r w:rsidRPr="00EA5626">
        <w:rPr>
          <w:rFonts w:ascii="Bahnschrift" w:hAnsi="Bahnschrift" w:cs="Times New Roman"/>
          <w:sz w:val="20"/>
          <w:szCs w:val="20"/>
        </w:rPr>
        <w:t>decodeFile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(</w:t>
      </w:r>
      <w:proofErr w:type="spellStart"/>
      <w:proofErr w:type="gramEnd"/>
      <w:r w:rsidRPr="00EA5626">
        <w:rPr>
          <w:rFonts w:ascii="Bahnschrift" w:hAnsi="Bahnschrift" w:cs="Times New Roman"/>
          <w:sz w:val="20"/>
          <w:szCs w:val="20"/>
        </w:rPr>
        <w:t>encodedFile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 xml:space="preserve">, </w:t>
      </w:r>
      <w:proofErr w:type="spellStart"/>
      <w:r w:rsidRPr="00EA5626">
        <w:rPr>
          <w:rFonts w:ascii="Bahnschrift" w:hAnsi="Bahnschrift" w:cs="Times New Roman"/>
          <w:sz w:val="20"/>
          <w:szCs w:val="20"/>
        </w:rPr>
        <w:t>decodedFile</w:t>
      </w:r>
      <w:proofErr w:type="spellEnd"/>
      <w:r w:rsidRPr="00EA5626">
        <w:rPr>
          <w:rFonts w:ascii="Bahnschrift" w:hAnsi="Bahnschrift" w:cs="Times New Roman"/>
          <w:sz w:val="20"/>
          <w:szCs w:val="20"/>
        </w:rPr>
        <w:t>);</w:t>
      </w:r>
    </w:p>
    <w:p w14:paraId="615F0A3D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        break;</w:t>
      </w:r>
    </w:p>
    <w:p w14:paraId="1618A8C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case 3:</w:t>
      </w:r>
    </w:p>
    <w:p w14:paraId="4B0F428A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exit(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0);</w:t>
      </w:r>
    </w:p>
    <w:p w14:paraId="23789215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default:</w:t>
      </w:r>
    </w:p>
    <w:p w14:paraId="63890352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 xml:space="preserve">                        </w:t>
      </w:r>
      <w:proofErr w:type="gramStart"/>
      <w:r w:rsidRPr="00EA5626">
        <w:rPr>
          <w:rFonts w:ascii="Bahnschrift" w:hAnsi="Bahnschrift" w:cs="Times New Roman"/>
          <w:sz w:val="20"/>
          <w:szCs w:val="20"/>
        </w:rPr>
        <w:t>printf(</w:t>
      </w:r>
      <w:proofErr w:type="gramEnd"/>
      <w:r w:rsidRPr="00EA5626">
        <w:rPr>
          <w:rFonts w:ascii="Bahnschrift" w:hAnsi="Bahnschrift" w:cs="Times New Roman"/>
          <w:sz w:val="20"/>
          <w:szCs w:val="20"/>
        </w:rPr>
        <w:t>"Invalid choice!\n");</w:t>
      </w:r>
    </w:p>
    <w:p w14:paraId="1A515CD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        }</w:t>
      </w:r>
    </w:p>
    <w:p w14:paraId="3E64A90F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}</w:t>
      </w:r>
    </w:p>
    <w:p w14:paraId="36B67A51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        return 0;</w:t>
      </w:r>
    </w:p>
    <w:p w14:paraId="117F5569" w14:textId="77777777" w:rsidR="00EA5626" w:rsidRPr="00EA5626" w:rsidRDefault="00EA5626" w:rsidP="00D22415">
      <w:pPr>
        <w:pStyle w:val="ListParagraph"/>
        <w:ind w:left="-90"/>
        <w:jc w:val="both"/>
        <w:rPr>
          <w:rFonts w:ascii="Bahnschrift" w:hAnsi="Bahnschrift" w:cs="Times New Roman"/>
          <w:sz w:val="20"/>
          <w:szCs w:val="20"/>
        </w:rPr>
      </w:pPr>
      <w:r w:rsidRPr="00EA5626">
        <w:rPr>
          <w:rFonts w:ascii="Bahnschrift" w:hAnsi="Bahnschrift" w:cs="Times New Roman"/>
          <w:sz w:val="20"/>
          <w:szCs w:val="20"/>
        </w:rPr>
        <w:t>}</w:t>
      </w:r>
    </w:p>
    <w:p w14:paraId="23769BD5" w14:textId="5CFC6AC5" w:rsidR="005F3570" w:rsidRPr="00D22415" w:rsidRDefault="005F3570" w:rsidP="00D22415">
      <w:pPr>
        <w:pStyle w:val="ListParagraph"/>
        <w:ind w:left="-90"/>
        <w:jc w:val="both"/>
        <w:rPr>
          <w:rFonts w:ascii="Times New Roman" w:hAnsi="Times New Roman" w:cs="Times New Roman"/>
          <w:sz w:val="24"/>
          <w:szCs w:val="24"/>
        </w:rPr>
      </w:pPr>
    </w:p>
    <w:p w14:paraId="64187485" w14:textId="77777777" w:rsidR="00EA5626" w:rsidRPr="00D22415" w:rsidRDefault="00EA5626" w:rsidP="00D22415">
      <w:pPr>
        <w:pStyle w:val="ListParagraph"/>
        <w:ind w:left="-90"/>
        <w:jc w:val="both"/>
        <w:rPr>
          <w:rFonts w:ascii="Times New Roman" w:hAnsi="Times New Roman" w:cs="Times New Roman"/>
          <w:sz w:val="24"/>
          <w:szCs w:val="24"/>
        </w:rPr>
      </w:pPr>
    </w:p>
    <w:p w14:paraId="071D6E34" w14:textId="77777777" w:rsidR="00EA5626" w:rsidRPr="00D22415" w:rsidRDefault="00EA5626" w:rsidP="00D22415">
      <w:pPr>
        <w:pStyle w:val="ListParagraph"/>
        <w:ind w:left="-90"/>
        <w:jc w:val="both"/>
        <w:rPr>
          <w:rFonts w:ascii="Times New Roman" w:hAnsi="Times New Roman" w:cs="Times New Roman"/>
          <w:sz w:val="24"/>
          <w:szCs w:val="24"/>
        </w:rPr>
      </w:pPr>
    </w:p>
    <w:p w14:paraId="493660F6" w14:textId="7F3DAB41" w:rsidR="00EA5626" w:rsidRPr="00D22415" w:rsidRDefault="00EA5626" w:rsidP="00D22415">
      <w:pPr>
        <w:pStyle w:val="ListParagraph"/>
        <w:ind w:left="2160" w:hanging="2790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2415">
        <w:rPr>
          <w:rFonts w:ascii="Times New Roman" w:hAnsi="Times New Roman" w:cs="Times New Roman"/>
          <w:b/>
          <w:bCs/>
          <w:sz w:val="36"/>
          <w:szCs w:val="36"/>
          <w:u w:val="single"/>
        </w:rPr>
        <w:t>Output</w:t>
      </w:r>
      <w:r w:rsidRPr="00D22415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56242FE0" w14:textId="77777777" w:rsidR="00EA5626" w:rsidRPr="00D22415" w:rsidRDefault="00EA5626" w:rsidP="00D22415">
      <w:pPr>
        <w:pStyle w:val="ListParagraph"/>
        <w:ind w:left="2160" w:hanging="2790"/>
        <w:jc w:val="both"/>
        <w:rPr>
          <w:rFonts w:ascii="Times New Roman" w:hAnsi="Times New Roman" w:cs="Times New Roman"/>
          <w:sz w:val="24"/>
          <w:szCs w:val="24"/>
        </w:rPr>
      </w:pPr>
    </w:p>
    <w:p w14:paraId="4F7083D5" w14:textId="0BA1D4DB" w:rsidR="00EA5626" w:rsidRPr="00D22415" w:rsidRDefault="00EA5626" w:rsidP="00D2241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415">
        <w:rPr>
          <w:rFonts w:ascii="Times New Roman" w:hAnsi="Times New Roman" w:cs="Times New Roman"/>
          <w:b/>
          <w:bCs/>
          <w:sz w:val="24"/>
          <w:szCs w:val="24"/>
        </w:rPr>
        <w:t xml:space="preserve">Output 1: </w:t>
      </w:r>
    </w:p>
    <w:p w14:paraId="7E612C37" w14:textId="1CC44C23" w:rsidR="00EA5626" w:rsidRPr="00D22415" w:rsidRDefault="00EA5626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>Input.txt&lt;&lt;</w:t>
      </w:r>
      <w:r w:rsidRPr="00D22415">
        <w:rPr>
          <w:rFonts w:ascii="Times New Roman" w:hAnsi="Times New Roman" w:cs="Times New Roman"/>
          <w:sz w:val="24"/>
          <w:szCs w:val="24"/>
        </w:rPr>
        <w:t xml:space="preserve"> aaaabbbbccccdeeeefffffgggghhiijjkkkllllmmmmmnooooopqqrssstttttuuuuuvvvvvwwwwwxxxxxyyyyzzzzz</w:t>
      </w:r>
    </w:p>
    <w:p w14:paraId="70EA3ED3" w14:textId="77777777" w:rsidR="00EA5626" w:rsidRPr="00D22415" w:rsidRDefault="00EA5626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 xml:space="preserve">Encode.txt&lt;&lt; </w:t>
      </w:r>
    </w:p>
    <w:p w14:paraId="657926CD" w14:textId="77777777" w:rsidR="00EA5626" w:rsidRPr="00D22415" w:rsidRDefault="00EA5626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HEADER</w:t>
      </w:r>
    </w:p>
    <w:p w14:paraId="73D273F1" w14:textId="77777777" w:rsidR="00EA5626" w:rsidRPr="00D22415" w:rsidRDefault="00EA5626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00001a1e01v1m001u1x01w1f0001z1t01o01s1k00001i1j1y01b1l00001d1p01r1n01h1q01c1g</w:t>
      </w:r>
    </w:p>
    <w:p w14:paraId="6BB6CCD9" w14:textId="77777777" w:rsidR="00EA5626" w:rsidRPr="00D22415" w:rsidRDefault="00EA5626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DATA</w:t>
      </w:r>
    </w:p>
    <w:p w14:paraId="5EDD9B0A" w14:textId="77777777" w:rsidR="00EA5626" w:rsidRPr="00D22415" w:rsidRDefault="00EA5626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0000000000000000110101101011010110101111011110111101111011100000001000100010001011101110111011101111111111111111111111111101011101011000011000011000111000110111101111011111011110111101111011001100110011001100111110011101010101010101010101110001111011111011111001010110101101011010011001100110011001010001000100010001000010001000100010001001100110011001100110010101010101010101011100111001110011100110001000100010001000</w:t>
      </w:r>
    </w:p>
    <w:p w14:paraId="7691B25C" w14:textId="77777777" w:rsidR="00EA5626" w:rsidRPr="00D22415" w:rsidRDefault="00EA5626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>Decode.txt&lt;&lt;</w:t>
      </w:r>
    </w:p>
    <w:p w14:paraId="4E746A8F" w14:textId="7A99DEF5" w:rsidR="00EA5626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a</w:t>
      </w:r>
      <w:r w:rsidR="00EA5626" w:rsidRPr="00D22415">
        <w:rPr>
          <w:rFonts w:ascii="Times New Roman" w:hAnsi="Times New Roman" w:cs="Times New Roman"/>
          <w:sz w:val="24"/>
          <w:szCs w:val="24"/>
        </w:rPr>
        <w:t>aaabbbbccccdeeeefffffgggghhiijjkkkllllmmmmmnooooopqqrssstttttuuuuuvvvvvwwwwwxxxxxyyyyzzzzz</w:t>
      </w:r>
    </w:p>
    <w:p w14:paraId="280698E9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F7D1BD4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556785B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2158377" w14:textId="77777777" w:rsidR="00EA5626" w:rsidRPr="00D22415" w:rsidRDefault="00EA5626" w:rsidP="00D2241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6E86D6A" w14:textId="2716F9CA" w:rsidR="00EA5626" w:rsidRPr="00D22415" w:rsidRDefault="00D22415" w:rsidP="00D2241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41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2:</w:t>
      </w:r>
    </w:p>
    <w:p w14:paraId="104590B5" w14:textId="0177140D" w:rsidR="00D22415" w:rsidRPr="00D22415" w:rsidRDefault="00D22415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>Input.txt&lt;&lt;</w:t>
      </w:r>
      <w:r w:rsidRPr="00D22415">
        <w:rPr>
          <w:rFonts w:ascii="Times New Roman" w:hAnsi="Times New Roman" w:cs="Times New Roman"/>
          <w:sz w:val="24"/>
          <w:szCs w:val="24"/>
        </w:rPr>
        <w:t xml:space="preserve"> tqmxypjoiuinyytunqqwejcbjztneozrutqzowpplvoienxchapcstmxoatquubxmlnzpbcvzjlgishifyxvepsjywfjkvuxwnigd</w:t>
      </w:r>
    </w:p>
    <w:p w14:paraId="57CD2BD8" w14:textId="77777777" w:rsidR="00D22415" w:rsidRPr="00D22415" w:rsidRDefault="00D22415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 xml:space="preserve">Encode.txt&lt;&lt; </w:t>
      </w:r>
    </w:p>
    <w:p w14:paraId="7F06F877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HEADER</w:t>
      </w:r>
    </w:p>
    <w:p w14:paraId="4976DED2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00001q1z01o1p0001b1s001k1a1l01u1j0001x1t01n1i0001m001d1r1g01v01h1f001c1e01w1y</w:t>
      </w:r>
    </w:p>
    <w:p w14:paraId="704F0636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DATA</w:t>
      </w:r>
    </w:p>
    <w:p w14:paraId="5F1B8E4C" w14:textId="22AE4359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10010000110001000111110011011100101011011010111010111111111110010110101000000000111101110101111110001000011100011001101011101001000011100101011010010000000100101111000110011010111101000101011111011010100011100110110010101001111100010011001110001000001001010110010000011001100100010001100001011101000010011010001110011010000101110101111001110110100111011010111101111111110001101011101001101001011111111111101101110111010100110100110100011110101010111100111100100</w:t>
      </w:r>
    </w:p>
    <w:p w14:paraId="3F2EF4DE" w14:textId="77777777" w:rsidR="00D22415" w:rsidRPr="00D22415" w:rsidRDefault="00D22415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>Decode.txt&lt;&lt;</w:t>
      </w:r>
    </w:p>
    <w:p w14:paraId="49139B9C" w14:textId="39DFEBD6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t</w:t>
      </w:r>
      <w:r w:rsidRPr="00D22415">
        <w:rPr>
          <w:rFonts w:ascii="Times New Roman" w:hAnsi="Times New Roman" w:cs="Times New Roman"/>
          <w:sz w:val="24"/>
          <w:szCs w:val="24"/>
        </w:rPr>
        <w:t>qmxypjoiuinyytunqqwejcbjztneozrutqzowpplvoienxchapcstmxoatquubxmlnzpbcvzjlgishifyxvepsjywfjkvuxwnigd</w:t>
      </w:r>
    </w:p>
    <w:p w14:paraId="5755D36B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54AAAC0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CE66D91" w14:textId="78B3547F" w:rsidR="00EA5626" w:rsidRPr="00D22415" w:rsidRDefault="00D22415" w:rsidP="00D2241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415">
        <w:rPr>
          <w:rFonts w:ascii="Times New Roman" w:hAnsi="Times New Roman" w:cs="Times New Roman"/>
          <w:b/>
          <w:bCs/>
          <w:sz w:val="24"/>
          <w:szCs w:val="24"/>
        </w:rPr>
        <w:t>Output 3:</w:t>
      </w:r>
    </w:p>
    <w:p w14:paraId="53B75C07" w14:textId="00DF1630" w:rsidR="00D22415" w:rsidRPr="00D22415" w:rsidRDefault="00D22415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>Input.txt&lt;&lt;</w:t>
      </w:r>
      <w:r w:rsidRPr="00D22415">
        <w:rPr>
          <w:rFonts w:ascii="Times New Roman" w:hAnsi="Times New Roman" w:cs="Times New Roman"/>
          <w:sz w:val="24"/>
          <w:szCs w:val="24"/>
        </w:rPr>
        <w:t xml:space="preserve"> spejnnqfjuotsdskirbocuksrjajjqktikhyhdrkebthefyzdxulvowefmhzoafmqakqfeatpzzxiezayimmgdw</w:t>
      </w:r>
    </w:p>
    <w:p w14:paraId="3C525AED" w14:textId="77777777" w:rsidR="00D22415" w:rsidRPr="00D22415" w:rsidRDefault="00D22415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 xml:space="preserve">Encode.txt&lt;&lt; </w:t>
      </w:r>
    </w:p>
    <w:p w14:paraId="2A76DA23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HEADER</w:t>
      </w:r>
    </w:p>
    <w:p w14:paraId="2C9B3CFE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00001o1m01i1t0001w1x01n1r01f1z0001a1j01k1e0001y1u01h1q001s1d0001v1c01l1g01p1b</w:t>
      </w:r>
    </w:p>
    <w:p w14:paraId="5A7FB2AA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DATA</w:t>
      </w:r>
    </w:p>
    <w:p w14:paraId="024CFAB5" w14:textId="77777777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111001111101011100101010010101101101101001110010000001111100111011110010100010010111111110000111100111001101011100010111001100010011001110111010001100101010110101100011010111010101110101011111111001111010101101101100001111110101001110011111010111100000000100010110110000111010011100001000011000011101110001010110110110101110000011111110011101110100100101011011110001100000100001000111110111110101000</w:t>
      </w:r>
    </w:p>
    <w:p w14:paraId="483DBCCE" w14:textId="673F4BD4" w:rsidR="00D22415" w:rsidRPr="00D22415" w:rsidRDefault="00D22415" w:rsidP="00D22415">
      <w:pPr>
        <w:pStyle w:val="ListParagraph"/>
        <w:numPr>
          <w:ilvl w:val="2"/>
          <w:numId w:val="25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2415">
        <w:rPr>
          <w:rFonts w:ascii="Times New Roman" w:hAnsi="Times New Roman" w:cs="Times New Roman"/>
          <w:sz w:val="24"/>
          <w:szCs w:val="24"/>
          <w:u w:val="single"/>
        </w:rPr>
        <w:t>Decode.txt&lt;&lt;</w:t>
      </w:r>
    </w:p>
    <w:p w14:paraId="0B4AE81D" w14:textId="071A0728" w:rsidR="00D22415" w:rsidRPr="00D22415" w:rsidRDefault="00D22415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>spejnnqfjuotsdskirbocuksrjajjqktikhyhdrkebthefyzdxulvowefmhzoafmqakqfeatpzzxiezayimmgdw</w:t>
      </w:r>
    </w:p>
    <w:p w14:paraId="4DCA0D94" w14:textId="1476DD8E" w:rsidR="00EA5626" w:rsidRPr="00D22415" w:rsidRDefault="00EA5626" w:rsidP="00D2241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1E7F9B" w14:textId="192B88CE" w:rsidR="00EA5626" w:rsidRPr="00D22415" w:rsidRDefault="00EA5626" w:rsidP="00D2241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22415">
        <w:rPr>
          <w:rFonts w:ascii="Times New Roman" w:hAnsi="Times New Roman" w:cs="Times New Roman"/>
          <w:sz w:val="24"/>
          <w:szCs w:val="24"/>
        </w:rPr>
        <w:tab/>
      </w:r>
    </w:p>
    <w:p w14:paraId="5EF3C76C" w14:textId="2CF92B62" w:rsidR="00EA5626" w:rsidRPr="00D22415" w:rsidRDefault="00EA5626" w:rsidP="00D22415">
      <w:pPr>
        <w:pStyle w:val="ListParagraph"/>
        <w:ind w:left="-90"/>
        <w:jc w:val="both"/>
        <w:rPr>
          <w:rFonts w:ascii="Times New Roman" w:hAnsi="Times New Roman" w:cs="Times New Roman"/>
          <w:sz w:val="24"/>
          <w:szCs w:val="24"/>
        </w:rPr>
      </w:pPr>
    </w:p>
    <w:sectPr w:rsidR="00EA5626" w:rsidRPr="00D22415" w:rsidSect="006A0CDF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57859" w14:textId="77777777" w:rsidR="002F704F" w:rsidRDefault="002F704F" w:rsidP="006A0CDF">
      <w:r>
        <w:separator/>
      </w:r>
    </w:p>
  </w:endnote>
  <w:endnote w:type="continuationSeparator" w:id="0">
    <w:p w14:paraId="1EF0EF84" w14:textId="77777777" w:rsidR="002F704F" w:rsidRDefault="002F704F" w:rsidP="006A0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EA5626" w14:paraId="29713128" w14:textId="77777777">
      <w:trPr>
        <w:jc w:val="right"/>
      </w:trPr>
      <w:tc>
        <w:tcPr>
          <w:tcW w:w="4795" w:type="dxa"/>
          <w:vAlign w:val="center"/>
        </w:tcPr>
        <w:p w14:paraId="0C68F3C0" w14:textId="0F4382C6" w:rsidR="00EA5626" w:rsidRDefault="00EA5626">
          <w:pPr>
            <w:pStyle w:val="Header"/>
            <w:jc w:val="right"/>
            <w:rPr>
              <w:caps/>
              <w:color w:val="000000" w:themeColor="text1"/>
            </w:rPr>
          </w:pPr>
          <w:sdt>
            <w:sdtPr>
              <w:rPr>
                <w:caps/>
                <w:color w:val="000000" w:themeColor="text1"/>
              </w:rPr>
              <w:alias w:val="Author"/>
              <w:tag w:val=""/>
              <w:id w:val="1534539408"/>
              <w:placeholder>
                <w:docPart w:val="4A6084D4DD7941969C692D8E4FB7B30A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>
                <w:rPr>
                  <w:caps/>
                  <w:color w:val="000000" w:themeColor="text1"/>
                </w:rPr>
                <w:t>Rahul Biswas</w:t>
              </w:r>
            </w:sdtContent>
          </w:sdt>
          <w:r>
            <w:rPr>
              <w:caps/>
              <w:color w:val="000000" w:themeColor="text1"/>
            </w:rPr>
            <w:t>, MTech Computer science and engineering, semester-1</w:t>
          </w:r>
        </w:p>
      </w:tc>
      <w:tc>
        <w:tcPr>
          <w:tcW w:w="250" w:type="pct"/>
          <w:shd w:val="clear" w:color="auto" w:fill="ED7D31" w:themeFill="accent2"/>
          <w:vAlign w:val="center"/>
        </w:tcPr>
        <w:p w14:paraId="315BCA6B" w14:textId="77777777" w:rsidR="00EA5626" w:rsidRDefault="00EA5626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C276A11" w14:textId="238DA7BE" w:rsidR="006A0CDF" w:rsidRDefault="006A0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BE779" w14:textId="77777777" w:rsidR="002F704F" w:rsidRDefault="002F704F" w:rsidP="006A0CDF">
      <w:r>
        <w:separator/>
      </w:r>
    </w:p>
  </w:footnote>
  <w:footnote w:type="continuationSeparator" w:id="0">
    <w:p w14:paraId="5FCD60B5" w14:textId="77777777" w:rsidR="002F704F" w:rsidRDefault="002F704F" w:rsidP="006A0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30B24" w14:textId="421FB233" w:rsidR="006A0CDF" w:rsidRDefault="006A0CDF">
    <w:pPr>
      <w:pStyle w:val="Header"/>
    </w:pPr>
    <w:r>
      <w:rPr>
        <w:noProof/>
      </w:rPr>
      <w:pict w14:anchorId="4DE76B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35157" o:spid="_x0000_s1026" type="#_x0000_t136" style="position:absolute;margin-left:0;margin-top:0;width:556.75pt;height:79.5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Do not read this document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348DC" w14:textId="096FFD16" w:rsidR="006A0CDF" w:rsidRDefault="006A0CDF">
    <w:pPr>
      <w:pStyle w:val="Header"/>
    </w:pPr>
    <w:r>
      <w:rPr>
        <w:noProof/>
      </w:rPr>
      <w:pict w14:anchorId="0F8201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35158" o:spid="_x0000_s1027" type="#_x0000_t136" style="position:absolute;margin-left:0;margin-top:0;width:556.75pt;height:79.5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Do not read this document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19027" w14:textId="5B60A657" w:rsidR="006A0CDF" w:rsidRDefault="006A0CDF">
    <w:pPr>
      <w:pStyle w:val="Header"/>
    </w:pPr>
    <w:r>
      <w:rPr>
        <w:noProof/>
      </w:rPr>
      <w:pict w14:anchorId="3ED062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35156" o:spid="_x0000_s1025" type="#_x0000_t136" style="position:absolute;margin-left:0;margin-top:0;width:556.75pt;height:79.5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Do not read this document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0F9378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CD2159A"/>
    <w:multiLevelType w:val="hybridMultilevel"/>
    <w:tmpl w:val="CAD027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89940932">
    <w:abstractNumId w:val="20"/>
  </w:num>
  <w:num w:numId="2" w16cid:durableId="1527525628">
    <w:abstractNumId w:val="12"/>
  </w:num>
  <w:num w:numId="3" w16cid:durableId="2132748990">
    <w:abstractNumId w:val="10"/>
  </w:num>
  <w:num w:numId="4" w16cid:durableId="566308241">
    <w:abstractNumId w:val="23"/>
  </w:num>
  <w:num w:numId="5" w16cid:durableId="339819633">
    <w:abstractNumId w:val="13"/>
  </w:num>
  <w:num w:numId="6" w16cid:durableId="146560447">
    <w:abstractNumId w:val="16"/>
  </w:num>
  <w:num w:numId="7" w16cid:durableId="1272321241">
    <w:abstractNumId w:val="18"/>
  </w:num>
  <w:num w:numId="8" w16cid:durableId="436757195">
    <w:abstractNumId w:val="9"/>
  </w:num>
  <w:num w:numId="9" w16cid:durableId="754594913">
    <w:abstractNumId w:val="7"/>
  </w:num>
  <w:num w:numId="10" w16cid:durableId="1963606774">
    <w:abstractNumId w:val="6"/>
  </w:num>
  <w:num w:numId="11" w16cid:durableId="707412791">
    <w:abstractNumId w:val="5"/>
  </w:num>
  <w:num w:numId="12" w16cid:durableId="1486704079">
    <w:abstractNumId w:val="4"/>
  </w:num>
  <w:num w:numId="13" w16cid:durableId="1297686619">
    <w:abstractNumId w:val="8"/>
  </w:num>
  <w:num w:numId="14" w16cid:durableId="1049501140">
    <w:abstractNumId w:val="3"/>
  </w:num>
  <w:num w:numId="15" w16cid:durableId="1619992310">
    <w:abstractNumId w:val="2"/>
  </w:num>
  <w:num w:numId="16" w16cid:durableId="1464229330">
    <w:abstractNumId w:val="1"/>
  </w:num>
  <w:num w:numId="17" w16cid:durableId="764959149">
    <w:abstractNumId w:val="0"/>
  </w:num>
  <w:num w:numId="18" w16cid:durableId="640958791">
    <w:abstractNumId w:val="14"/>
  </w:num>
  <w:num w:numId="19" w16cid:durableId="830829647">
    <w:abstractNumId w:val="15"/>
  </w:num>
  <w:num w:numId="20" w16cid:durableId="1664508436">
    <w:abstractNumId w:val="21"/>
  </w:num>
  <w:num w:numId="21" w16cid:durableId="513762382">
    <w:abstractNumId w:val="17"/>
  </w:num>
  <w:num w:numId="22" w16cid:durableId="1566330769">
    <w:abstractNumId w:val="11"/>
  </w:num>
  <w:num w:numId="23" w16cid:durableId="255869410">
    <w:abstractNumId w:val="24"/>
  </w:num>
  <w:num w:numId="24" w16cid:durableId="1923296054">
    <w:abstractNumId w:val="22"/>
  </w:num>
  <w:num w:numId="25" w16cid:durableId="14810741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DF"/>
    <w:rsid w:val="002F704F"/>
    <w:rsid w:val="005F3570"/>
    <w:rsid w:val="00645252"/>
    <w:rsid w:val="006A0CDF"/>
    <w:rsid w:val="006D3D74"/>
    <w:rsid w:val="00705974"/>
    <w:rsid w:val="0083569A"/>
    <w:rsid w:val="00A9204E"/>
    <w:rsid w:val="00C96AA2"/>
    <w:rsid w:val="00D22415"/>
    <w:rsid w:val="00EA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26E2"/>
  <w15:chartTrackingRefBased/>
  <w15:docId w15:val="{36540C88-FD02-4275-9948-00BDAD57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CDF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5F3570"/>
    <w:pPr>
      <w:ind w:left="720"/>
      <w:contextualSpacing/>
    </w:pPr>
  </w:style>
  <w:style w:type="paragraph" w:customStyle="1" w:styleId="msonormal0">
    <w:name w:val="msonormal"/>
    <w:basedOn w:val="Normal"/>
    <w:rsid w:val="00EA56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A5626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A562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hul%20Biswas\AppData\Local\Microsoft\Office\16.0\DTS\en-US%7bE2DFBD48-26B9-4393-8FEE-6D5C0D376484%7d\%7bD9FA06B8-E216-48DD-B663-50173D0DA133%7dTF2de6fc23-48e8-448b-960e-1bdc6e9248ab86e7b754_win32-71e2c67df54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6084D4DD7941969C692D8E4FB7B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20E81-7368-4C8C-97AE-EDC1340D2453}"/>
      </w:docPartPr>
      <w:docPartBody>
        <w:p w:rsidR="00000000" w:rsidRDefault="00002D68" w:rsidP="00002D68">
          <w:pPr>
            <w:pStyle w:val="4A6084D4DD7941969C692D8E4FB7B30A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68"/>
    <w:rsid w:val="00002D68"/>
    <w:rsid w:val="00676184"/>
    <w:rsid w:val="0070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6084D4DD7941969C692D8E4FB7B30A">
    <w:name w:val="4A6084D4DD7941969C692D8E4FB7B30A"/>
    <w:rsid w:val="00002D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183ACF-E1A0-4748-A030-367F10FAA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{D9FA06B8-E216-48DD-B663-50173D0DA133}TF2de6fc23-48e8-448b-960e-1bdc6e9248ab86e7b754_win32-71e2c67df545.dotx</Template>
  <TotalTime>82</TotalTime>
  <Pages>8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Biswas</dc:creator>
  <cp:keywords/>
  <dc:description/>
  <cp:lastModifiedBy>Rahul Biswas</cp:lastModifiedBy>
  <cp:revision>1</cp:revision>
  <dcterms:created xsi:type="dcterms:W3CDTF">2025-08-22T16:39:00Z</dcterms:created>
  <dcterms:modified xsi:type="dcterms:W3CDTF">2025-08-22T18:01:00Z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